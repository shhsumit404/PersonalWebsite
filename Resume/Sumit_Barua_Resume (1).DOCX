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6825BB" w14:paraId="36CB6455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CC30204" w14:textId="77777777" w:rsidR="006825BB" w:rsidRDefault="008F7A6A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0CD12C5D" w14:textId="4F9F967E" w:rsidR="00706282" w:rsidRDefault="008F7A6A" w:rsidP="00706282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Sumit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Barua</w:t>
            </w:r>
          </w:p>
          <w:p w14:paraId="5CDF42BF" w14:textId="77777777" w:rsidR="006825BB" w:rsidRDefault="008F7A6A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Student</w:t>
            </w:r>
          </w:p>
          <w:p w14:paraId="7C107C24" w14:textId="77777777" w:rsidR="006825BB" w:rsidRDefault="008F7A6A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6825BB" w14:paraId="40D2107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F775A5B" w14:textId="77777777" w:rsidR="006825BB" w:rsidRDefault="008F7A6A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55CEF3BB" w14:textId="77777777" w:rsidR="006825BB" w:rsidRDefault="008F7A6A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7F693DD9" w14:textId="77777777" w:rsidR="006825BB" w:rsidRDefault="008F7A6A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0376A3C6" w14:textId="41AF882E" w:rsidR="006825BB" w:rsidRDefault="00B72B3F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1210 Oliver Ln Rm 321, </w:t>
            </w:r>
            <w:r w:rsidR="008F7A6A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Kalamazoo,</w:t>
            </w:r>
            <w:r w:rsidR="008F7A6A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 w:rsidR="008F7A6A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MI, 49008</w:t>
            </w:r>
          </w:p>
          <w:p w14:paraId="797592CE" w14:textId="77777777" w:rsidR="006825BB" w:rsidRDefault="008F7A6A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2E8DEBAA" w14:textId="2330AD7C" w:rsidR="006825BB" w:rsidRDefault="008F7A6A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(269) 276-6993</w:t>
            </w:r>
            <w:r w:rsidR="0080329B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</w:p>
          <w:p w14:paraId="159691EE" w14:textId="77777777" w:rsidR="006825BB" w:rsidRDefault="008F7A6A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4C6921A4" w14:textId="03A219A0" w:rsidR="006825BB" w:rsidRPr="00706282" w:rsidRDefault="00295DA5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hyperlink r:id="rId5" w:history="1">
              <w:r w:rsidR="008F7A6A" w:rsidRPr="00706282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  <w:u w:val="none"/>
                </w:rPr>
                <w:t>sumitbarua243@gmail.com</w:t>
              </w:r>
            </w:hyperlink>
          </w:p>
          <w:p w14:paraId="783C63AC" w14:textId="77777777" w:rsidR="006825BB" w:rsidRDefault="008F7A6A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14:paraId="3FC8A82F" w14:textId="024F68E4" w:rsidR="006825BB" w:rsidRPr="008F7A6A" w:rsidRDefault="00295DA5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hyperlink r:id="rId6" w:history="1">
              <w:r w:rsidR="008F7A6A" w:rsidRPr="008F7A6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  <w:u w:val="none"/>
                </w:rPr>
                <w:t>linkedin.com/in/sumit-barua/</w:t>
              </w:r>
            </w:hyperlink>
            <w:r w:rsidR="008F7A6A" w:rsidRPr="008F7A6A"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  <w:t xml:space="preserve"> </w:t>
            </w:r>
          </w:p>
          <w:p w14:paraId="0FE8DFBB" w14:textId="77777777" w:rsidR="006825BB" w:rsidRDefault="008F7A6A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6825BB" w14:paraId="4ECC85D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3DBB570" w14:textId="77777777" w:rsidR="006825BB" w:rsidRDefault="008F7A6A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17378890" w14:textId="77777777" w:rsidR="006825BB" w:rsidRDefault="008F7A6A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87EAEAA" w14:textId="05B64DDB" w:rsidR="006825BB" w:rsidRDefault="008F7A6A" w:rsidP="00D86C46">
            <w:pPr>
              <w:pStyle w:val="p"/>
              <w:numPr>
                <w:ilvl w:val="0"/>
                <w:numId w:val="4"/>
              </w:numPr>
              <w:spacing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Software applications</w:t>
            </w:r>
          </w:p>
          <w:p w14:paraId="3EFF8BFF" w14:textId="77777777" w:rsidR="006825BB" w:rsidRDefault="008F7A6A" w:rsidP="00D86C46">
            <w:pPr>
              <w:pStyle w:val="p"/>
              <w:numPr>
                <w:ilvl w:val="0"/>
                <w:numId w:val="4"/>
              </w:numPr>
              <w:spacing w:before="200"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Project planning</w:t>
            </w:r>
          </w:p>
          <w:p w14:paraId="6CAA801D" w14:textId="77777777" w:rsidR="006825BB" w:rsidRDefault="008F7A6A" w:rsidP="00D86C46">
            <w:pPr>
              <w:pStyle w:val="p"/>
              <w:numPr>
                <w:ilvl w:val="0"/>
                <w:numId w:val="4"/>
              </w:numPr>
              <w:spacing w:before="200"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Continuous improvement techniques</w:t>
            </w:r>
          </w:p>
          <w:p w14:paraId="6401C781" w14:textId="77777777" w:rsidR="006825BB" w:rsidRDefault="008F7A6A" w:rsidP="00D86C46">
            <w:pPr>
              <w:pStyle w:val="p"/>
              <w:numPr>
                <w:ilvl w:val="0"/>
                <w:numId w:val="4"/>
              </w:numPr>
              <w:spacing w:before="200"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Agile environments</w:t>
            </w:r>
          </w:p>
          <w:p w14:paraId="334F7A27" w14:textId="77777777" w:rsidR="006825BB" w:rsidRDefault="008F7A6A" w:rsidP="00D86C46">
            <w:pPr>
              <w:pStyle w:val="p"/>
              <w:numPr>
                <w:ilvl w:val="0"/>
                <w:numId w:val="4"/>
              </w:numPr>
              <w:spacing w:before="200"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Web app development</w:t>
            </w:r>
          </w:p>
          <w:p w14:paraId="0B0DFF4A" w14:textId="77777777" w:rsidR="006825BB" w:rsidRDefault="008F7A6A" w:rsidP="00D86C46">
            <w:pPr>
              <w:pStyle w:val="p"/>
              <w:numPr>
                <w:ilvl w:val="0"/>
                <w:numId w:val="4"/>
              </w:numPr>
              <w:spacing w:before="200" w:line="360" w:lineRule="atLeast"/>
              <w:ind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Office 365</w:t>
            </w:r>
          </w:p>
          <w:p w14:paraId="33077A8C" w14:textId="77777777" w:rsidR="006825BB" w:rsidRDefault="006825B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0F51D55" w14:textId="77777777" w:rsidR="006825BB" w:rsidRPr="00D86C46" w:rsidRDefault="008F7A6A">
            <w:pPr>
              <w:pStyle w:val="divdocumentleft-boxsectionnth-child1sectiongapdiv"/>
              <w:spacing w:line="400" w:lineRule="atLeast"/>
              <w:rPr>
                <w:rStyle w:val="divdocumentright-box"/>
                <w:rFonts w:eastAsia="Century Gothic"/>
                <w:sz w:val="14"/>
                <w:szCs w:val="14"/>
              </w:rPr>
            </w:pPr>
            <w:r w:rsidRPr="00D86C46">
              <w:rPr>
                <w:rStyle w:val="divdocumentright-box"/>
                <w:rFonts w:eastAsia="Century Gothic"/>
                <w:sz w:val="14"/>
                <w:szCs w:val="14"/>
              </w:rPr>
              <w:t> </w:t>
            </w:r>
          </w:p>
          <w:p w14:paraId="167322DE" w14:textId="472F0789" w:rsidR="006825BB" w:rsidRPr="00D86C46" w:rsidRDefault="008F7A6A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eastAsia="Century Gothic"/>
                <w:sz w:val="22"/>
                <w:szCs w:val="22"/>
              </w:rPr>
            </w:pPr>
            <w:r w:rsidRPr="00D86C46">
              <w:rPr>
                <w:rStyle w:val="divdocumentright-box"/>
                <w:rFonts w:eastAsia="Century Gothic"/>
                <w:sz w:val="22"/>
                <w:szCs w:val="22"/>
              </w:rPr>
              <w:t xml:space="preserve">A versatile, collaborative, accomplished, and knowledgeable senior Computer Science major currently attending Western Michigan University, with 1.5+ years of work experience. Aiming to leverage a proven knowledge of database management, web development, and programming skills to successfully </w:t>
            </w:r>
            <w:r w:rsidR="00706282">
              <w:rPr>
                <w:rStyle w:val="divdocumentright-box"/>
                <w:rFonts w:eastAsia="Century Gothic"/>
                <w:sz w:val="22"/>
                <w:szCs w:val="22"/>
              </w:rPr>
              <w:t>meet company goals and demands</w:t>
            </w:r>
            <w:r w:rsidRPr="00D86C46">
              <w:rPr>
                <w:rStyle w:val="divdocumentright-box"/>
                <w:rFonts w:eastAsia="Century Gothic"/>
                <w:sz w:val="22"/>
                <w:szCs w:val="22"/>
              </w:rPr>
              <w:t>. Possess verifiable leadership, interpersonal, and communication skills that help put across things with a crisp point.</w:t>
            </w:r>
          </w:p>
          <w:p w14:paraId="5A0D6215" w14:textId="77777777" w:rsidR="006825BB" w:rsidRDefault="008F7A6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6825BB" w14:paraId="0661C2B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4E78ABC0" w14:textId="77777777" w:rsidR="006825BB" w:rsidRDefault="008F7A6A" w:rsidP="00D86C4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6F779169" w14:textId="77777777" w:rsidR="006825BB" w:rsidRDefault="008F7A6A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825BB" w14:paraId="4B7BD24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126C6B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D627B4" w14:textId="008799A4" w:rsidR="006825BB" w:rsidRPr="00D86C46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>Aug 2018</w:t>
                  </w:r>
                  <w:r w:rsidRP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P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>Apr 2022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BDEE45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6AAAA6" w14:textId="77777777" w:rsidR="006825BB" w:rsidRDefault="008F7A6A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</w:t>
                  </w:r>
                </w:p>
                <w:p w14:paraId="00219D7E" w14:textId="0D66BAC7" w:rsidR="006825BB" w:rsidRPr="00D86C46" w:rsidRDefault="00295DA5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hyperlink r:id="rId7" w:history="1">
                    <w:r w:rsidR="008F7A6A" w:rsidRPr="00706282">
                      <w:rPr>
                        <w:rStyle w:val="Hyperlink"/>
                        <w:rFonts w:eastAsia="Century Gothic"/>
                        <w:b/>
                        <w:bCs/>
                        <w:i/>
                        <w:iCs/>
                        <w:color w:val="1F497D" w:themeColor="text2"/>
                        <w:spacing w:val="4"/>
                        <w:sz w:val="22"/>
                        <w:szCs w:val="22"/>
                        <w:u w:val="none"/>
                      </w:rPr>
                      <w:t>Western Michigan University</w:t>
                    </w:r>
                  </w:hyperlink>
                  <w:r w:rsidR="008F7A6A" w:rsidRPr="00D86C46">
                    <w:rPr>
                      <w:rStyle w:val="spa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8F7A6A" w:rsidRPr="00D86C46">
                    <w:rPr>
                      <w:rStyle w:val="divdocumenteducationjoblocation"/>
                      <w:rFonts w:eastAsia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Kalamazoo</w:t>
                  </w:r>
                  <w:r w:rsidR="008F7A6A" w:rsidRPr="00D86C46">
                    <w:rPr>
                      <w:rStyle w:val="spa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 w:rsidR="008F7A6A" w:rsidRPr="00D86C46">
                    <w:rPr>
                      <w:rStyle w:val="divdocumenteducationjoblocation"/>
                      <w:rFonts w:eastAsia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MI</w:t>
                  </w:r>
                </w:p>
                <w:p w14:paraId="31C76846" w14:textId="77777777" w:rsidR="006825BB" w:rsidRPr="00D86C46" w:rsidRDefault="008F7A6A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 xml:space="preserve">Received </w:t>
                  </w:r>
                  <w:r w:rsidRPr="00D86C46">
                    <w:rPr>
                      <w:rStyle w:val="divdocumentright-boxdatetablesinglecolumn"/>
                      <w:rFonts w:eastAsia="Century Gothic"/>
                      <w:color w:val="000000" w:themeColor="text1"/>
                      <w:spacing w:val="4"/>
                      <w:sz w:val="22"/>
                      <w:szCs w:val="22"/>
                    </w:rPr>
                    <w:t>Diether Haenicke Scholarship</w:t>
                  </w:r>
                </w:p>
                <w:p w14:paraId="49F808F1" w14:textId="77777777" w:rsidR="006825BB" w:rsidRDefault="008F7A6A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 xml:space="preserve">Member of </w:t>
                  </w:r>
                  <w:r w:rsidRPr="00D86C46">
                    <w:rPr>
                      <w:rStyle w:val="span"/>
                      <w:rFonts w:eastAsia="Century Gothic"/>
                      <w:color w:val="000000" w:themeColor="text1"/>
                      <w:spacing w:val="4"/>
                      <w:sz w:val="22"/>
                      <w:szCs w:val="22"/>
                    </w:rPr>
                    <w:t>Alpha Lambda Delta</w:t>
                  </w:r>
                </w:p>
              </w:tc>
            </w:tr>
          </w:tbl>
          <w:p w14:paraId="683EC7A1" w14:textId="77777777" w:rsidR="006825BB" w:rsidRDefault="008F7A6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6825BB" w14:paraId="245FE512" w14:textId="77777777" w:rsidTr="00D86C46">
              <w:trPr>
                <w:trHeight w:val="422"/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4B7D6386" w14:textId="77777777" w:rsidR="006825BB" w:rsidRDefault="008F7A6A" w:rsidP="00D86C46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0DE3B1C5" w14:textId="77777777" w:rsidR="006825BB" w:rsidRDefault="008F7A6A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95"/>
              <w:gridCol w:w="1281"/>
              <w:gridCol w:w="512"/>
              <w:gridCol w:w="6347"/>
            </w:tblGrid>
            <w:tr w:rsidR="006825BB" w14:paraId="5E6F8084" w14:textId="77777777" w:rsidTr="00A367EE">
              <w:trPr>
                <w:trHeight w:val="4221"/>
                <w:tblCellSpacing w:w="0" w:type="dxa"/>
              </w:trPr>
              <w:tc>
                <w:tcPr>
                  <w:tcW w:w="2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2777F4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31BDFB" w14:textId="6D1DE0FF" w:rsidR="006825BB" w:rsidRPr="00D86C46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>Jun 2021</w:t>
                  </w:r>
                  <w:r w:rsidRP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P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 xml:space="preserve">Aug 2021 </w:t>
                  </w:r>
                </w:p>
              </w:tc>
              <w:tc>
                <w:tcPr>
                  <w:tcW w:w="51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522738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34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B74B71" w14:textId="77777777" w:rsidR="006825BB" w:rsidRDefault="008F7A6A" w:rsidP="00D86C46">
                  <w:pPr>
                    <w:pStyle w:val="divdocumentright-boxsectionexperiencesinglecolumnpaddedline"/>
                    <w:spacing w:line="276" w:lineRule="auto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Engineering Intern</w:t>
                  </w:r>
                </w:p>
                <w:p w14:paraId="2C1DC437" w14:textId="77777777" w:rsidR="00A367EE" w:rsidRDefault="00295DA5" w:rsidP="00A367EE">
                  <w:pPr>
                    <w:pStyle w:val="divdocumentright-boxsectionexperiencesinglecolumnpaddedline"/>
                    <w:spacing w:before="80" w:line="480" w:lineRule="auto"/>
                    <w:ind w:right="300"/>
                    <w:rPr>
                      <w:rStyle w:val="spa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hyperlink r:id="rId8" w:history="1">
                    <w:r w:rsidR="008F7A6A" w:rsidRPr="00706282">
                      <w:rPr>
                        <w:rStyle w:val="Hyperlink"/>
                        <w:rFonts w:eastAsia="Century Gothic"/>
                        <w:b/>
                        <w:bCs/>
                        <w:i/>
                        <w:iCs/>
                        <w:color w:val="1F497D" w:themeColor="text2"/>
                        <w:spacing w:val="4"/>
                        <w:sz w:val="22"/>
                        <w:szCs w:val="22"/>
                        <w:u w:val="none"/>
                      </w:rPr>
                      <w:t>Frontier Communications</w:t>
                    </w:r>
                  </w:hyperlink>
                  <w:r w:rsidR="008F7A6A" w:rsidRPr="00D86C46">
                    <w:rPr>
                      <w:rStyle w:val="spa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 w:rsidR="008F7A6A" w:rsidRPr="00D86C46">
                    <w:rPr>
                      <w:rStyle w:val="divdocumentright-boxdatetablesinglecolum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8F7A6A" w:rsidRPr="00D86C46">
                    <w:rPr>
                      <w:rStyle w:val="spa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Allen, TX</w:t>
                  </w:r>
                </w:p>
                <w:p w14:paraId="415C9F2F" w14:textId="1D3EC20F" w:rsidR="006825BB" w:rsidRPr="00A367EE" w:rsidRDefault="008F7A6A" w:rsidP="00A367EE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tabs>
                      <w:tab w:val="left" w:pos="323"/>
                      <w:tab w:val="left" w:pos="413"/>
                    </w:tabs>
                    <w:spacing w:before="80" w:line="360" w:lineRule="auto"/>
                    <w:ind w:left="323" w:right="300" w:hanging="323"/>
                    <w:rPr>
                      <w:rStyle w:val="divdocumentright-boxdatetablesinglecolumn"/>
                      <w:rFonts w:eastAsia="Century Gothic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 xml:space="preserve">Collaborated with software engineers to develop and test </w:t>
                  </w:r>
                  <w:r w:rsidR="00A367EE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 xml:space="preserve">      </w:t>
                  </w: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>application procedures for system efficiency.</w:t>
                  </w:r>
                </w:p>
                <w:p w14:paraId="3D2D1A12" w14:textId="444754F1" w:rsidR="00D86C46" w:rsidRPr="00D86C46" w:rsidRDefault="008F7A6A" w:rsidP="00A367EE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uto"/>
                    <w:ind w:left="323" w:right="300" w:hanging="323"/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>Designed and developed application called Network Quality Analyzer to provide automated real-time network information to Customer Support Team for speedy service.</w:t>
                  </w:r>
                </w:p>
                <w:p w14:paraId="22CEF0D8" w14:textId="77777777" w:rsidR="00A367EE" w:rsidRDefault="00D86C46" w:rsidP="00A367EE">
                  <w:pPr>
                    <w:pStyle w:val="public-draftstyledefault-unorderedlistitem"/>
                    <w:numPr>
                      <w:ilvl w:val="0"/>
                      <w:numId w:val="6"/>
                    </w:numPr>
                    <w:shd w:val="clear" w:color="auto" w:fill="FFFFFF"/>
                    <w:spacing w:before="0" w:beforeAutospacing="0" w:after="75" w:afterAutospacing="0" w:line="360" w:lineRule="auto"/>
                    <w:ind w:left="323" w:hanging="323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86C46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Got exposed to materials including but not limited to Docker, </w:t>
                  </w:r>
                </w:p>
                <w:p w14:paraId="2D24A193" w14:textId="181CC56F" w:rsidR="00D86C46" w:rsidRPr="00D86C46" w:rsidRDefault="00D86C46" w:rsidP="00A367EE">
                  <w:pPr>
                    <w:pStyle w:val="public-draftstyledefault-unorderedlistitem"/>
                    <w:shd w:val="clear" w:color="auto" w:fill="FFFFFF"/>
                    <w:spacing w:before="0" w:beforeAutospacing="0" w:after="75" w:afterAutospacing="0" w:line="360" w:lineRule="auto"/>
                    <w:ind w:left="323"/>
                    <w:rPr>
                      <w:rStyle w:val="divdocumentright-boxdatetablesinglecolumn"/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86C46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>JIRA,</w:t>
                  </w:r>
                  <w:r w:rsidR="0080329B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 and</w:t>
                  </w:r>
                  <w:r w:rsidRPr="00D86C46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 Machine Learning.</w:t>
                  </w:r>
                </w:p>
                <w:p w14:paraId="33C317A9" w14:textId="77777777" w:rsidR="006825BB" w:rsidRDefault="008F7A6A" w:rsidP="00A367EE">
                  <w:pPr>
                    <w:pStyle w:val="divdocumentli"/>
                    <w:numPr>
                      <w:ilvl w:val="0"/>
                      <w:numId w:val="6"/>
                    </w:numPr>
                    <w:spacing w:line="360" w:lineRule="auto"/>
                    <w:ind w:left="323" w:right="300" w:hanging="323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eastAsia="Century Gothic"/>
                      <w:color w:val="343434"/>
                      <w:spacing w:val="4"/>
                      <w:sz w:val="22"/>
                      <w:szCs w:val="22"/>
                    </w:rPr>
                    <w:t>Developed personal and organizational leadership skills.</w:t>
                  </w:r>
                </w:p>
              </w:tc>
            </w:tr>
          </w:tbl>
          <w:p w14:paraId="76A224C9" w14:textId="77777777" w:rsidR="006825BB" w:rsidRDefault="006825BB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825BB" w14:paraId="0EC9A9A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6A353F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89800A" w14:textId="7A1B90C1" w:rsidR="006825BB" w:rsidRPr="00D86C46" w:rsidRDefault="008F7A6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>Jan 2020</w:t>
                  </w:r>
                  <w:r w:rsidRPr="00D86C46">
                    <w:rPr>
                      <w:rStyle w:val="span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Pr="00D86C46">
                    <w:rPr>
                      <w:rStyle w:val="divdocumentjobdates"/>
                      <w:rFonts w:asciiTheme="minorHAnsi" w:eastAsia="Century Gothic" w:hAnsiTheme="minorHAnsi" w:cstheme="minorHAnsi"/>
                      <w:i/>
                      <w:i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1C46B" w14:textId="77777777" w:rsidR="006825BB" w:rsidRDefault="008F7A6A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D90CF8" w14:textId="77777777" w:rsidR="006825BB" w:rsidRDefault="008F7A6A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Information Technology Student Assistant</w:t>
                  </w:r>
                </w:p>
                <w:p w14:paraId="1BD3669B" w14:textId="19124917" w:rsidR="006825BB" w:rsidRPr="00D86C46" w:rsidRDefault="00295DA5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Theme="minorHAnsi" w:eastAsia="Century Gothic" w:hAnsiTheme="minorHAnsi" w:cstheme="minorHAnsi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hyperlink r:id="rId9" w:history="1">
                    <w:r w:rsidR="008F7A6A" w:rsidRPr="00706282">
                      <w:rPr>
                        <w:rStyle w:val="Hyperlink"/>
                        <w:rFonts w:asciiTheme="minorHAnsi" w:eastAsia="Century Gothic" w:hAnsiTheme="minorHAnsi" w:cstheme="minorHAnsi"/>
                        <w:b/>
                        <w:bCs/>
                        <w:i/>
                        <w:iCs/>
                        <w:color w:val="1F497D" w:themeColor="text2"/>
                        <w:spacing w:val="4"/>
                        <w:sz w:val="22"/>
                        <w:szCs w:val="22"/>
                        <w:u w:val="none"/>
                      </w:rPr>
                      <w:t>Western Michigan University</w:t>
                    </w:r>
                  </w:hyperlink>
                  <w:r w:rsidR="008F7A6A" w:rsidRPr="00D86C46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 w:rsidR="008F7A6A" w:rsidRPr="00D86C46">
                    <w:rPr>
                      <w:rStyle w:val="divdocumentright-boxdatetablesinglecolumn"/>
                      <w:rFonts w:asciiTheme="minorHAnsi" w:eastAsia="Century Gothic" w:hAnsiTheme="minorHAnsi" w:cstheme="minorHAnsi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8F7A6A" w:rsidRPr="00D86C46">
                    <w:rPr>
                      <w:rStyle w:val="span"/>
                      <w:rFonts w:asciiTheme="minorHAnsi" w:eastAsia="Century Gothic" w:hAnsiTheme="minorHAnsi" w:cstheme="minorHAnsi"/>
                      <w:b/>
                      <w:bCs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Kalamazoo, MI</w:t>
                  </w:r>
                </w:p>
                <w:p w14:paraId="1813F9FD" w14:textId="77777777" w:rsidR="006825BB" w:rsidRPr="00D86C46" w:rsidRDefault="008F7A6A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Theme="minorHAnsi" w:eastAsia="Century Gothic" w:hAnsiTheme="minorHAnsi" w:cstheme="minorHAnsi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asciiTheme="minorHAnsi" w:eastAsia="Century Gothic" w:hAnsiTheme="minorHAnsi" w:cstheme="minorHAnsi"/>
                      <w:color w:val="343434"/>
                      <w:spacing w:val="4"/>
                      <w:sz w:val="22"/>
                      <w:szCs w:val="22"/>
                    </w:rPr>
                    <w:t>Answer user inquiries regarding computer software or hardware operation to resolve problems.</w:t>
                  </w:r>
                </w:p>
                <w:p w14:paraId="516A22CB" w14:textId="77777777" w:rsidR="006825BB" w:rsidRPr="00D86C46" w:rsidRDefault="008F7A6A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Theme="minorHAnsi" w:eastAsia="Century Gothic" w:hAnsiTheme="minorHAnsi" w:cstheme="minorHAnsi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asciiTheme="minorHAnsi" w:eastAsia="Century Gothic" w:hAnsiTheme="minorHAnsi" w:cstheme="minorHAnsi"/>
                      <w:color w:val="343434"/>
                      <w:spacing w:val="4"/>
                      <w:sz w:val="22"/>
                      <w:szCs w:val="22"/>
                    </w:rPr>
                    <w:t>Install and perform minor repairs to hardware, software, or peripheral equipment, following design or installation specifications.</w:t>
                  </w:r>
                </w:p>
                <w:p w14:paraId="6FC5B550" w14:textId="77777777" w:rsidR="006825BB" w:rsidRDefault="008F7A6A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D86C46">
                    <w:rPr>
                      <w:rStyle w:val="divdocumentright-boxdatetablesinglecolumn"/>
                      <w:rFonts w:asciiTheme="minorHAnsi" w:eastAsia="Century Gothic" w:hAnsiTheme="minorHAnsi" w:cstheme="minorHAnsi"/>
                      <w:color w:val="343434"/>
                      <w:spacing w:val="4"/>
                      <w:sz w:val="22"/>
                      <w:szCs w:val="22"/>
                    </w:rPr>
                    <w:t>Confer with staff, users, and management to establish requirements for new systems or modifications.</w:t>
                  </w:r>
                </w:p>
              </w:tc>
            </w:tr>
          </w:tbl>
          <w:p w14:paraId="697E8BF0" w14:textId="77777777" w:rsidR="006825BB" w:rsidRDefault="006825BB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33D4EB2B" w14:textId="77777777" w:rsidR="006825BB" w:rsidRDefault="008F7A6A">
      <w:pPr>
        <w:spacing w:line="20" w:lineRule="auto"/>
      </w:pPr>
      <w:r>
        <w:rPr>
          <w:color w:val="FFFFFF"/>
          <w:sz w:val="2"/>
        </w:rPr>
        <w:t>.</w:t>
      </w:r>
    </w:p>
    <w:sectPr w:rsidR="006825BB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D7D424C-3DD0-2C49-9486-130CE67E32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29428D5-6FDB-D549-8069-C4BC9845B297}"/>
    <w:embedBold r:id="rId3" w:fontKey="{961784A1-367E-E649-85FA-75CE02BFD8CC}"/>
    <w:embedItalic r:id="rId4" w:fontKey="{A2D9A781-3E67-EF49-BF61-ABBA0794139D}"/>
    <w:embedBoldItalic r:id="rId5" w:fontKey="{078FDAD8-7E27-3944-9788-1EC7B1574BF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4E74B7AF-DAF0-DD4B-8906-40DCD9CDF16B}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  <w:embedRegular r:id="rId7" w:fontKey="{CABC1C98-1C79-0B40-B056-2BD1B5C3E80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FADCF13C-93C9-7F44-86C0-255F75BEF93F}"/>
    <w:embedBold r:id="rId9" w:fontKey="{42FEECE7-989A-9341-B8D0-ECFAB5C45053}"/>
    <w:embedItalic r:id="rId10" w:fontKey="{01236B86-52E6-1745-890D-A3AF19D3200F}"/>
    <w:embedBoldItalic r:id="rId11" w:fontKey="{E0EEF67C-5704-BA4E-A5D3-C788B0B383F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5396F800-C31C-0148-AE69-1F0A7D4AB2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0B6B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526D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CC7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900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EA43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1C09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7CE1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B018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3659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F10C7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2E26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56F2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FEA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7E6D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1C2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004D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685E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1CAC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8186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3AD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7EBC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188C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74F8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ACC4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0E27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A4FE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4A54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5EC6EF6"/>
    <w:multiLevelType w:val="hybridMultilevel"/>
    <w:tmpl w:val="4C16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3286F"/>
    <w:multiLevelType w:val="multilevel"/>
    <w:tmpl w:val="CB5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4DC5"/>
    <w:multiLevelType w:val="hybridMultilevel"/>
    <w:tmpl w:val="7854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mailMerge>
    <w:mainDocumentType w:val="email"/>
    <w:dataType w:val="textFile"/>
    <w:activeRecord w:val="-1"/>
  </w:mailMerge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5BB"/>
    <w:rsid w:val="00295DA5"/>
    <w:rsid w:val="006825BB"/>
    <w:rsid w:val="00703A6E"/>
    <w:rsid w:val="00706282"/>
    <w:rsid w:val="0080329B"/>
    <w:rsid w:val="008C714A"/>
    <w:rsid w:val="008F7A6A"/>
    <w:rsid w:val="00A367EE"/>
    <w:rsid w:val="00B72B3F"/>
    <w:rsid w:val="00D8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2AB1"/>
  <w15:docId w15:val="{9D7588C9-809E-4544-BA23-9666F696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D86C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C46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D86C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1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onti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mich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mit-baru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mitbarua243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mich.edu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SumitBaruaStudent</vt:lpstr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SumitBaruaStudent</dc:title>
  <cp:lastModifiedBy>Sumit Barua</cp:lastModifiedBy>
  <cp:revision>8</cp:revision>
  <dcterms:created xsi:type="dcterms:W3CDTF">2021-08-06T03:12:00Z</dcterms:created>
  <dcterms:modified xsi:type="dcterms:W3CDTF">2021-09-26T06:20:00Z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0fd18c04-437f-46c4-b4c1-2504a0c5d845</vt:lpwstr>
  </property>
  <property fmtid="{D5CDD505-2E9C-101B-9397-08002B2CF9AE}" pid="3" name="x1ye=0">
    <vt:lpwstr>+DMAAB+LCAAAAAAABAAVmLXWq0AYRR+IArfiFrhLcOhwDe5Pf/Ony1oJhJlvztk7DA/DJISRIiFiKIERKEuygsj/XgxHICi/mZ03etyuiwm/BoJP+LFjFUGIeRNMyvY1NsUWeSMtxSYtUmadBGbY7pMF8NG8IVeNmOzkfGIoRw+Lyncy8YvcPCJ0YMnPUR+iRW/xQqldpcrqQVRW4VFKueBCjNmNJIpwNTkZjpaqv4hgyEBu+d6+kfa3t9zoDgG</vt:lpwstr>
  </property>
  <property fmtid="{D5CDD505-2E9C-101B-9397-08002B2CF9AE}" pid="4" name="x1ye=1">
    <vt:lpwstr>XZVS1q8WYOVsGx7oYeK5PePHTfH/ujbmqsAIk46MlkILaSSUI6Vj0WyYm3w8Wg5TqlB9EwVuKElNz+95VvO92w/Ju9xB04PAxXes6PiHC5IEIyiEPZtjN4Z5UoMbjRm63GC++0KBflgOHN1Myh+HSfv1sHDpgwBhODsuTPGhjsWwofsrDuViTvUDsdO9KmDhbzUSNs2Vv+fOpETUsX2+UYIUDHOOVFr9icg12nC3RXwK+nL3UIpFtci2edz4Oz9</vt:lpwstr>
  </property>
  <property fmtid="{D5CDD505-2E9C-101B-9397-08002B2CF9AE}" pid="5" name="x1ye=10">
    <vt:lpwstr>dcKk//wEKq88cuTGHDrb72RyDTnpexVTprvV3TliuaB8tN2xzOPf4N4hN0qocSXOGK5VB/p9qnK/VjCqnxFn0nlcpOtOnqee5M/6afE3ghFprIYQhITqIOgQf9zRGQzJ+rpoF15koDDyD+uijMBetqL8tQJgXTgTXshIuK3Ayx/FDpThDkvKaHiggsH4B4AngrZ94PteeFfXmLGI1Ceuh++JkiMW67DSZa3IupkL9/9YChTuf6MWikSikCYSOcB</vt:lpwstr>
  </property>
  <property fmtid="{D5CDD505-2E9C-101B-9397-08002B2CF9AE}" pid="6" name="x1ye=11">
    <vt:lpwstr>NIZKGVoC+VFGQdkyybukXPeHn9TFfGl2YNc9HK9UipAP3XlxZ8yN5NDVOr3CmSYrmzAQcoHgCJbtuCChb8h08rTwwGta6iHXSB6bnMVCMb3kGbgUUj58KlrJDGAHAXmtRK5XUy/WK8EoFFmTycAQA557her8jL1JSN03BhUv93rw1YwYDG0psonL07QnryTFTy0sm47Lgorvx5/anTTQczihF0fC8OpiWUEW8bdiFt/kGXDN3X8jOWH0P2tbqKh</vt:lpwstr>
  </property>
  <property fmtid="{D5CDD505-2E9C-101B-9397-08002B2CF9AE}" pid="7" name="x1ye=12">
    <vt:lpwstr>KZIrsAdxuevCsr7T70DfEQhksN4G2aAfKDiEWjSGbIRyz0apDZnSX1yffNkaybZvvwT0kNo0486YeqURRC0EA86qneyPIq8Cq+nnRtuFeK4zc6LqvUe99/aFqnwrepqEQCYfKTwPTXas9FdUWHCutupdhi8zO6d8sC7LwRr/4Vaa/TWzWkcveeG/vLNki8AaUUB5MiHPzCjWESTQhjIfacnFuyAnmXwGLY5Ft456EtZftKrTXmVLTfDvW7Yzx42</vt:lpwstr>
  </property>
  <property fmtid="{D5CDD505-2E9C-101B-9397-08002B2CF9AE}" pid="8" name="x1ye=13">
    <vt:lpwstr>y24YZCTt1YSVt6U3y3FI1lQlSIvW1AekQcU0jS+xwUYGKNaqsB7VCZtrEMxqW4dknRqf0juYZs33msGVPe3uReQFhzLuoolhqw9YgJBjRHw+dYEEy4HoTSVpqS5w0JFGpq7S1px75zfyEQHoKaP+b73rGTbTUyo/HCcMb7/aKDiGa+/e44nmg9uQvHO9hYite5UqBSA46whzIcIYpYTc1Dd4yqxraJ/ZTGZpTjo4ssUoh6/YWo0wy4uKZsNmDtc</vt:lpwstr>
  </property>
  <property fmtid="{D5CDD505-2E9C-101B-9397-08002B2CF9AE}" pid="9" name="x1ye=14">
    <vt:lpwstr>WTNGEdO9am/oVDOTFvm3hw6cs0NhFYJc5sW247uAavvT46ENsL0mzuTovX5sUtniFSncsNmkAR0rg8FCgWw6xIxaI4hsSGMNq2ESG+7U2WM05flMRFM7eVMy5TRG+i0FVRJ4cRy4nxQR1EBiISTHbGr+geHF0m9sbhFn1Ig3eCix9rBaQ+5MD31bCKCaqEkDbxH65NCNBVP+2IcOnaw8NRbHFBLl+UYrItxgpOBSnUlAT0Tsfp2Btub5CfXf5ad</vt:lpwstr>
  </property>
  <property fmtid="{D5CDD505-2E9C-101B-9397-08002B2CF9AE}" pid="10" name="x1ye=15">
    <vt:lpwstr>q4tXzcQ4YAjApzxNwafuP9m8VbmjvubLpl78SwYR7FFobrV89XAHruX2qvMtbMyWo6YfnN3NLGGHofXC85veBZvaMLfIaokSiDweAVkqMokFGuhriruRaRnquZKHstGfQgG/WlNtPGc1fcldl6PSWWomsHzqpzJOWW3j+DeaUgBwVo/abxJaIX+pI4km0EWz2oLe8LBMOxrnBr72Cb5cYEIm+a3t6t3OG2mjnS0r6cv/DumDQ72RqVYBII8KacJ</vt:lpwstr>
  </property>
  <property fmtid="{D5CDD505-2E9C-101B-9397-08002B2CF9AE}" pid="11" name="x1ye=16">
    <vt:lpwstr>5/pV8JAo/Ar2dn5sL6a+nmS+VwZxBAY6kG+cNZ8SCWCmWpKmODuJ0N5n+5mz4UTWsDcWdpf4DzOMiiz3ZczNsJxLnfytTr/1PjB9DtdovwjQsaFg70wHcyiBs8hYW818MWAylBVFgR+UdrD8yzVUP+tRNLdSYds1eiKDg++Inx9q/t0fcXNpUWLyI5MlBy27urLPS6fU9GNOu2Wq++5Jp5IBb7xizSrBgrNhYQ6aiPC68WyjJSzwbEugNakGKa2</vt:lpwstr>
  </property>
  <property fmtid="{D5CDD505-2E9C-101B-9397-08002B2CF9AE}" pid="12" name="x1ye=17">
    <vt:lpwstr>ryWFhXydtrsFrIY8WjKrdUfZskEJ6Vp8snNIA3ZFChB1vnGjbSpmiDbfY/dRDLcKhCB/24C+lXNcBowm2DVAJZYGnERGrUQleRB7xGLct/rKFj+djhK/UqOj+Z0Xxr0fZSCOmkTqhlveP3yd50HcHFwaJGD3c7iN0amX3uO7/jT9tC1PZjpo3hYFCb/SGddQHnwXGA8NSSVU/KAYI8NdY+UKv+tKxIbeAq5SMa4+JLocJ3E31yWMR96Vb1e0FMb</vt:lpwstr>
  </property>
  <property fmtid="{D5CDD505-2E9C-101B-9397-08002B2CF9AE}" pid="13" name="x1ye=18">
    <vt:lpwstr>7grOnCApy9Kd3TlMmzGPVWCXDFEUkN+gO0Z+9F19C9Fp9LwjXhLwzz4tltR2tclolQFWS6IJdSddNljwZcbYpbDhtGvzr33OxM3Hx+6hNn221Alk+0IK8OS/brfWpPSOfCYR2Kyceabm7VFOfJj6GT84t28gTaMTXt5ImysAcUHgbLmdmnx4SyltLvj4D7oovMHZbF17pCiOc9hPwOagAWIEjYRoGH+E4BQPp6MjfYA9jNyg3KYZ+YfcqKZq9a1</vt:lpwstr>
  </property>
  <property fmtid="{D5CDD505-2E9C-101B-9397-08002B2CF9AE}" pid="14" name="x1ye=19">
    <vt:lpwstr>SHTN/1O4ErADtSVlWV1p73gHi93AH/3zCqKU9IvWNjx7ay/AxcswuCIsD0Y5mYLKWNZj+ZqUU/fBYAtyL6Wp91+qsYVzkYoVxgFL2QMbew59loTHxw2nh/cbQ6+Xp1tuBTrWOID7YdqXpFrDuXKfE6TytfpN/4OoLGqfGVMB1TRGWYe2n374AO4MCptk9cwINjUkOnfaKzdUfln+FoKTgWoVOgXalW9fjyYgtRcKUBZ1Zn8C/7W7GCgqLouBmb1</vt:lpwstr>
  </property>
  <property fmtid="{D5CDD505-2E9C-101B-9397-08002B2CF9AE}" pid="15" name="x1ye=2">
    <vt:lpwstr>v8UMLFVJSGB2OEQwmt5bfqw11wzFxef8WUTcaPsO26YFxoSAyy0Q5wGkURNGOLylecUJKpyKYFkn2kpMjxDxLs0mLhcDyvZNde0QlHkAC4UihwBh5JFA/FH8TxKUrNSXBG11Izo32xP4VfN2R16MqmfKk0tvEvhNUl871M+BiHj3BsozqLDtBWKdt84LsZ6BcX39gZ6Luh5k58hRtuFRmyg+oFST9znU6CcPhVcHM32j3Duus8E2L1F70RRY3ng</vt:lpwstr>
  </property>
  <property fmtid="{D5CDD505-2E9C-101B-9397-08002B2CF9AE}" pid="16" name="x1ye=20">
    <vt:lpwstr>MgnH98GO78RLbgC5XJuSYd5+yMh2SjQWQKuzBlhbidDuFSIrkgNvoaW5qNIU/fYDJpJjkNmpMLSh/iJqUGP7YcadCVyRvmVEe2Q/Edwi7F9ybfT9qgvYOCIcw7JMK52wtkH+RFQlWaGvsaURkTVHpfF+mZLD4cLAPgDeDuztoRchhFexVLb4dnji/Z4EyALqtazAGZgfbU4VOolnyjBLf3jobyuhE2wN34PIrgY6lTmsy1JxGExpTfolKC35Ja0</vt:lpwstr>
  </property>
  <property fmtid="{D5CDD505-2E9C-101B-9397-08002B2CF9AE}" pid="17" name="x1ye=21">
    <vt:lpwstr>nEqeWa6I/YkqMUEEmYxa1SxKO4Qw2keI1RZOQkeujdeG3YVzeBsNH+EFFK6pNpScUV4iw4MJvHFqaLIkGa8AG4IDr8TZucFel63qmfWZqbQwmhNtKIErDN4aMV6WQadBgFzeWCRw6rSTACA33/LuQZNdJSs6P+1HWJtGJgeZFCwBNxBwpNhF8a8EDfhre7UXuKd9Ox5Hd85wC55sN1Ev9Eczl53iD+mUdRrmYoVnNFWifWszHyR8j5bLR7qSHcL</vt:lpwstr>
  </property>
  <property fmtid="{D5CDD505-2E9C-101B-9397-08002B2CF9AE}" pid="18" name="x1ye=22">
    <vt:lpwstr>qfMuS1DaO8amp4knbSBH3gROQbbPUxzk1XM/jpmWqCJQOx6p0a5VXNPKyentXQNBNY6PvkBVFFHq0ZOknuW1lq/mrD10nxjgpdMl0KF2/N3v5SqDaOJFPjTNIRrKjZm/I55x/jW0H8jA1b9+63xUnuV0y7wueumxmoLr9nUKedObBkFH/zxIlVpGBa9yyGJQ8U7zFUQ/y+1ghCxdATiFOxVjfm/rQzTq+ayY9++OS5wF8n0/CBJHLvu/DyGZ9CW</vt:lpwstr>
  </property>
  <property fmtid="{D5CDD505-2E9C-101B-9397-08002B2CF9AE}" pid="19" name="x1ye=23">
    <vt:lpwstr>p7kNpkxX2gGQkcfDrehgvwuNkOrroTzK/xOkaGzrk+tass540ih3LuCzfWs0+lUYU67r7MvmrOzIDJnqLYEubDlshMk6eHOUP5z2xQALF4WSBaBveDzk9HtVj8UkOnm4LYpi8SVfGjkjMEWS55Bsv6coXrDftboI5q3zuUWU1/stqk3ZWh1lDUYIeqmiX1VqTZZp/sqAwdD7EQzDnfZypA0AorRBUhVkiDU2gErc7BUIMI0PxGpfqWniunC5jkY</vt:lpwstr>
  </property>
  <property fmtid="{D5CDD505-2E9C-101B-9397-08002B2CF9AE}" pid="20" name="x1ye=24">
    <vt:lpwstr>nJC/K5/2yT8EeqLYRs2CFNxEmmgsXgUay4G1MTlUs4kYbpRx0j+7Mp7t2LluV0ymd/VVPWfWV8CPwE2TfVcPZ69m52RndrrzaD6rs02p5SY21eKKuyT8UQqBdd/LZXW17d0Vbv7lUeVJO7B4+k4Fe2BKPTd9FIqnP9+/P8dH28dULmFATfsayQzsNrE/8MjsRXnbb8BTW0wSVxPzy+aGsy+5PPWDE5zG9ue87bBHF2QC6CGDYk21QueElKZuv1F</vt:lpwstr>
  </property>
  <property fmtid="{D5CDD505-2E9C-101B-9397-08002B2CF9AE}" pid="21" name="x1ye=25">
    <vt:lpwstr>lhmJrDH3/qbHUrJ+Q536kfZEWa3ASEVhjeSAZtHLJYfzCSUQ1sHs11PUV9i4KnbAmUuLuEjlgvhq8o5GiV36lDPn1sujPHFZtOj5+QSDw7JuS0dPJxyGOv+9k5UOfB6J8bxve7fAFRvInOFIDA1g1c97m+w1M2iOuSsPGWI9U+Wxpce5yCbX510FUGozN61IaKPPNjw79/IC4ciSIYS3IhMTwXxiz6w4kiBmBmc3gWmFxcGXHjrwSKMRBX3fKTQ</vt:lpwstr>
  </property>
  <property fmtid="{D5CDD505-2E9C-101B-9397-08002B2CF9AE}" pid="22" name="x1ye=26">
    <vt:lpwstr>88FAX44A1t1wtas56GC99DlfY4H4p5L1M0sBGdiNL5U5c6BBcCHEDc6NX95znlL0Sg6fOLD/j82XOGCxUw37dO3zalNKCDrr/kxnM04NjhrGn4M8jrj1vLGp/CCh9vrDIL3i1Fgy7xnHl4TldeWPWit+VK0/KxAvg5vNGrxL18fezTK6bziwXXvsiXjzBZPR8GVag8kwwAw+n0lbOu3cOzTiv31UgIrJlrSCtsllFDgL4tiqhAjeLc2LIDsedH6</vt:lpwstr>
  </property>
  <property fmtid="{D5CDD505-2E9C-101B-9397-08002B2CF9AE}" pid="23" name="x1ye=27">
    <vt:lpwstr>KabtpFcSX4AgYvPSsRTDLgKnEhGSHy82ghleP+VhS3MrpA/v7M0ZJSpJ6ViCu5A3z5I6qOvfRuSNtrW35RYnMmEUs6LKKqvzWLLl3Fi5QSWoNlYSk+B+O1AdrYr4/DQnHQb0g5iRflIVTUXAdIBdpNlH8X1TaCm1ZUi7Hcpwuz6UZpL6XS2GjJxuWPs9oTZtjeS1+TnEeT62yN31UzvL+LJiXyP0HndHpbjw1f5iQNCFZvg1Atn85yf4EPRELh+</vt:lpwstr>
  </property>
  <property fmtid="{D5CDD505-2E9C-101B-9397-08002B2CF9AE}" pid="24" name="x1ye=28">
    <vt:lpwstr>JT/XMQoVVdVWcmU4ZgdASrt4OIUgF+qnnugnsU9Ka5RTlKuTqE1v9n1DNEuLg7GnI5oJhLVChmoOXgPFGbHPrq0yfEYxcGaDJ1LHhkOzfpDXTrnQZb6Yv+WIi/owMtOFn+H1+oMFcDulKYHJiREWoCdXZ9tJUfZWsexTv9QjSUVpT3Xdg72qQ/AGztOt6tOz3hUCjMRsVPWxJNqHBaPvzZRXTnqsE4ESUnrsShSzDSOe+dqjbwV1juF21FNdsI8</vt:lpwstr>
  </property>
  <property fmtid="{D5CDD505-2E9C-101B-9397-08002B2CF9AE}" pid="25" name="x1ye=29">
    <vt:lpwstr>FfdCgyLHudWUgrHVvGlFKzomyDvIf+qOqktp5vjJnj8ASY4eGnFtAVsK8/in2/QdWVPfVBM2yUSX3+RTeGcqYJFrGWBlxS27pUQ/dq1J+j5rhvbbPmNWEqKPdmwC7m7aRPoWC72ARvuBQp5cd/GAidqZd/0BChLn+bEhTGHv7FbhrZXCYNE0w398slPLwssgTqNsIuDcePpCpKymce/kvnjooSKZe3eFfYD9w3MytiN2xBMsGvS/4Kyc20+jb+2</vt:lpwstr>
  </property>
  <property fmtid="{D5CDD505-2E9C-101B-9397-08002B2CF9AE}" pid="26" name="x1ye=3">
    <vt:lpwstr>0boqfbtQJ2kSPr5ao+vsFguEc/BYAL+ijGKqCDIgpBw5Jareq35ZL/drX2yIZ4lgT8fSd+5N8B0KhSh+/G4j1JtmXK3Ci2rgO0ikGkRfKh4nJiF/BaOn8+LIy16jYTR8Vezeoy7j47U+bsXHWot3N8Ohr1bQYFkVx+mWGvMCmr9NXHbz0wVj/wUIixBuj7eoMrom+qA3K2iJX30CdQHK6Ycb1sEjHnRcck3IM18vKk/ztZMCvVBvU9mrF5cAx5W</vt:lpwstr>
  </property>
  <property fmtid="{D5CDD505-2E9C-101B-9397-08002B2CF9AE}" pid="27" name="x1ye=30">
    <vt:lpwstr>7RaK2RcRbLSP1Ssmy7MHloVh+iBhlvKPZMTLK7UxZ+i19nwzlaJCLeNssenFXW0u8bFBysot9CbZP3IL/O8mH//nsuPBgTk+ADYV6e9G3qfT4CF64aUh/D2EDL1qeFeF9CJSDJxY1ZP7RdGY9jOKhUUGBHs7un79aa4L5oiPxQ/g3rbHTWaBJhrv5ShaxFEk4dcrtVPvUTLWUAoZexyOx6aLq5OL5s79DtNzCAqz7p80xzP2u5QA7/hqL1S68Le</vt:lpwstr>
  </property>
  <property fmtid="{D5CDD505-2E9C-101B-9397-08002B2CF9AE}" pid="28" name="x1ye=31">
    <vt:lpwstr>Q8O+km95tOWDDYCI//2XWrnxhtPFbVji/DTCger+mdyDm6hLNAVnsMxx+iUaTUt4W9Wb99HWwbwTb3Ge5LgF2cpFsPr72/JDLYBLOf3XWvPSIOjJrbfauvoigGMTAcs3x0goNVYwsCH+z0CSuMNPd4E/9D7Rgn9L9wUdbsLdOB4D7cWteGHJK8G6DUZQwcF45AsHGhJqlLwfILrahcpHeJ+8AnWwd/haHQOZ5VxaGwBY5Y3ofPNiIopNJck0bAo</vt:lpwstr>
  </property>
  <property fmtid="{D5CDD505-2E9C-101B-9397-08002B2CF9AE}" pid="29" name="x1ye=32">
    <vt:lpwstr>ts0Y4uC3B9MOJkiaInJ65ReLSFuYEN1ejB//6QfosfBH8YE2RrGPEcbjygutjzDYw7YlQfKQyHsqoOLE3rV4tuRTb/XAz2PE68mvK8REhUqqNr3Q8cAX6SpLlDOcyOXEEjpXmAGga1vNZFu3hry/qegzIh2BT/SRK8VR1SvpxI+oJsstD/p60eYeD8DhIzOZy3CdconFOvXnMdW05wjMnDREcNtVGVR3wBjFOlaQE5HWBBMxDeZTwWPm/G0Chem</vt:lpwstr>
  </property>
  <property fmtid="{D5CDD505-2E9C-101B-9397-08002B2CF9AE}" pid="30" name="x1ye=33">
    <vt:lpwstr>pXWJaEZ3uQMQ0SjkhRKSQlVth75bBVJmHJElwlhY7nj6pzDEM+fkpPqY5VDmCTgd7WfWseBzBwaIiQHCUE/W0yzlgtvL1yFNouW6V5NzUQ+rbw931K7KSRd4JiD1YnlZPywKpAIYBih7HgxQ+gYJtG7McoGSgyDyGBu5U3FF0K6VOJs2kV2KycHhSP4dclPs69l3Jza84MkMWZLg3ihZitRi6UZ5nzLUxxYrRiozB4lwCopSAywjM64ygsvlVDE</vt:lpwstr>
  </property>
  <property fmtid="{D5CDD505-2E9C-101B-9397-08002B2CF9AE}" pid="31" name="x1ye=34">
    <vt:lpwstr>iWx3/XJ5lGET8484XSa1DE/JNajx9arKqSCfYNkScLpYspk2BRXpyUmmONaMhxPIQPtMhnYVN5dTNXqwvCXlUUC2MAPhr5Za87UWDp7qZTFT8Ft9ZzbEyYffy+xiKWcJ2M1cOBsdmRNmoOHu4ZL7iflOd/tqh2ZCmS9hekd/ijHRQNvnp04gFH3K0ens/Xbs/F3jjan35MhZCGxnNgPvYoBKJ3y0yphtN4q5gpgsIRwt4ty40jdAHw8KirskRN8</vt:lpwstr>
  </property>
  <property fmtid="{D5CDD505-2E9C-101B-9397-08002B2CF9AE}" pid="32" name="x1ye=35">
    <vt:lpwstr>KwM/w29QL/wiepA7YmfQ26k4ziwn9LB3VNmexjmZyQtpoBWKYnOS8nCO696zagjzPBQMXrAXsFKaxwB2xP8FuDYioYGRVCHGNCzw29Gf3xN/jpJxocOh4TVOZ2/nwaIIW2kP+UJDgLMtI8EQiZlrG2iL4ZKz2R7XBNrgeEY2ZwDDfQ0QnWqNNV5o1+/K1KMg/AAzyD/yNCEGTMH8YHmbhRehGp/adL7O1fBdIF0FrulQ2oMSFIN5jtrhYzgTRzx</vt:lpwstr>
  </property>
  <property fmtid="{D5CDD505-2E9C-101B-9397-08002B2CF9AE}" pid="33" name="x1ye=36">
    <vt:lpwstr>MGJSBKMzu1Fbz/rNGEAxns3XsR++v9Bw2PHCvg3nRstlY+nk1gnCxkx8o18gyP8aqteYNrEBcHszSU/7yfrOr7SEKufoCnhIb1TNLZMcRA9gl4HsVlsi7DGjhJXfU3MfdQ/IukRM4nC7veQoHEJ6GHYUrrJDdTSTyzgF2AEUuv6DQ7f8tLx5VR7TwJWsvwTkq2334ut+19GWkozPdEyJFHOOs2kxf00LmrBZvaSDsRxHfE63wqITSoPEupOy6z3</vt:lpwstr>
  </property>
  <property fmtid="{D5CDD505-2E9C-101B-9397-08002B2CF9AE}" pid="34" name="x1ye=37">
    <vt:lpwstr>E2Gm2LxkwzVQ44KMbB95uLYZnuaK4xMtcqi3bq+ES5BBnonrvQBQHpIYbcg1xSXLOeBJ71TwsFJ7kMfOI6v3YzdScdPKkUCKw3bw2972Ui764TjuWDz2Q/2t0hwXzeWYfvmrdVCqhdiT4+0zrEduKCLYK1rM7+5WD8qMSom9PIZXh2ryiPZfGUgp5/pdsWQzGsTfrH7RxtXg6uaD+8KO6CHhuR5SYTcKpwSn76T6VEsrr2dDup7n6BPikS69FRC</vt:lpwstr>
  </property>
  <property fmtid="{D5CDD505-2E9C-101B-9397-08002B2CF9AE}" pid="35" name="x1ye=38">
    <vt:lpwstr>zNTV7T1bmH4GDf9jWgiiyoRmQSQfujdH38DuLBfC3UpYaow4u2MK+gENc7GrKCBVrtLQLfIOxASk210fL8N322YgmOMDJPjXiuXNKmu3006HQjmMlUlg6Z15NsR2XfHqP5zxdajO6dz66AlTpZrHsMI6NMVtFpQFZm7HofkvqVt/mT+pCPeWBDOeDE7RSfxCOvSJE7igucLQkRo55cV8phhT8TaRO4WmLttZiFWXrORI7uZ3O4U/u2phfvwHJdt</vt:lpwstr>
  </property>
  <property fmtid="{D5CDD505-2E9C-101B-9397-08002B2CF9AE}" pid="36" name="x1ye=39">
    <vt:lpwstr>UVGMUG4EKvap534K2Lm7xzZw/RuJvvKF6DabhsOY4a5XyAoyY0Z+HH5jN3mgP2nsvH7jItuOHvdwPwEUOg96u9F8BEgPduffKHfflv55qKlCWQJJkDeL7nbR52UzMXoUvzZ+fbLJBNIt8CMroGU1ygBiCKbqVhoJRFWSa6hNdxSR187BOoCsOtvhAMbYngHBE00Ct2rg3Uf1/qaTxsWvkO8WojaNhY00u9RW4biAHMYpOfsDmHg09XeW4TZpqFL</vt:lpwstr>
  </property>
  <property fmtid="{D5CDD505-2E9C-101B-9397-08002B2CF9AE}" pid="37" name="x1ye=4">
    <vt:lpwstr>8qp+xGgOEx5nTYaorKnOzbZTfcY+LBuvXMXQNRQFOZc7dlBWhuagCs++DFCl8hM+xI8KcCydw/Gzm5k4hPRro0NepGMCbr+KtUy5MrZFVYffzVKrajdvcmvUlDwZunZcDYZrSy74VG1x/yS6pQ1X4s0enq2mTifwKWZslmGvTuBoyTuLOIsd0OQxLlH4E7Or3uyX6+wXejxqm7DCm3uNweQ1mvAekAZ4TjSapcxMj1G8kNQZT9hbnS5dppx4Uqu</vt:lpwstr>
  </property>
  <property fmtid="{D5CDD505-2E9C-101B-9397-08002B2CF9AE}" pid="38" name="x1ye=40">
    <vt:lpwstr>eZVhE9Wh5512XXwCfiF4L54vrLQtbxxnESbq8TIGAUGtcT6p0naIWl4m0mDnGPL39/PkVfBMhPkQ0TuSU+b/vf9yYmrdKfgy3DcGRz/5bUIi0+iBoE90sfwEjh793fcFbcU1NLEKe0C9rEgmGF1//5qLXKXC21edWfPtYymTr+a8ceNpfui/GRq4U8IiBD/eYl9Y4MxvxoWG8vudZ3VK8xo7uN6DDF8LIofIlU89HkkjLcPq2z2PvVq0VunYdbh</vt:lpwstr>
  </property>
  <property fmtid="{D5CDD505-2E9C-101B-9397-08002B2CF9AE}" pid="39" name="x1ye=41">
    <vt:lpwstr>ThVHLigUb+WMTmz9mnO0A/xKQ5vJeFPUVXVGm6nlWgP6oztB6l07AMUZAx+OZV9Zp+owAkjJOEUZ4aWXaoo6k8hVgI+wdJK0vPib57QMx6f0rCAGixX1e0lS1g6GTAU0mjl4xpuI1UC57aHhbj9bgEa7oFGt4aI2S+TwTE4KN169ePle1E03xgSAKCuSZwcrNPCdr6Au2mQmiq36r3LL1HrN5Ct7vgz1DPojc8pK/wYd6m3nQUt5zFeZnq9S5cq</vt:lpwstr>
  </property>
  <property fmtid="{D5CDD505-2E9C-101B-9397-08002B2CF9AE}" pid="40" name="x1ye=42">
    <vt:lpwstr>aAc3+AS0KLT2VEDxvod2nZrD402Hl/YFXvTn12VrN1/a+1OdhhtMbQMtXbzpsZ8AZ48py6G3kHYGzJLzyi547XjS3AfN/s1JpblrCAVX3ZT/J7HaWnSZ1HE4TFN6teETpJyxdq/FYoensHxZ2vdYZU8xA4Ge9oobx2F7ZKA/g36DxzRSNMfD/XMFOdtdRnNuXpiHDWziEJzS5167nU2CAxyLy/FDh/pHIX5tFi87WsKPCZMZC1P14xIPdZvVD5Y</vt:lpwstr>
  </property>
  <property fmtid="{D5CDD505-2E9C-101B-9397-08002B2CF9AE}" pid="41" name="x1ye=43">
    <vt:lpwstr>dT3Ohi1cuxeJhAVLn5DeZ0mBDhKWN6UjFMjjiEi8ekSRiLupt/04RpRstSpuIQGhxpBipDBIfvluUPyTLPenyVSCIRbE+RM1HkFNnQHpHclfsBuCANDT05jlqVwFY2kLx3UCkw0ng5SPDyJoIAFokC/ZCxPF6l2gi8NXWR/Qex3UhzHIQ2Utg8nplXMJj8/fi3nxxfQwfYAHRxAZP2JkVaOdodp5sU3wsly0YBtZJPZ7xrr6TpycmFLyjOc38/J</vt:lpwstr>
  </property>
  <property fmtid="{D5CDD505-2E9C-101B-9397-08002B2CF9AE}" pid="42" name="x1ye=44">
    <vt:lpwstr>YU5V/9B3floUw7qqtUlpPMr2XEUUIKM1sKwc/KybhSLZ+aiGmuggzmzf0q60kEWuxOcw/mG12K7ARNAdXDj7d72VEovyLCFmPnLUALCpDNiin4kDYgBqzbe77+MlFW56aRBzzOqeAlYIpzdISFkbgzSzUdW6lKCsoO/CtSmqfZIPC0P49v5038qNyij8RFwNEMWjWolRx/0JzmaXaj2ELOZ8vnLadfRyt8gkDESgADLy9tHy7PEWYxtLAHjL7XV</vt:lpwstr>
  </property>
  <property fmtid="{D5CDD505-2E9C-101B-9397-08002B2CF9AE}" pid="43" name="x1ye=45">
    <vt:lpwstr>JHa6EoNCzsKHyRaYBZLXuXoaTBannU3w2932+bf9jbOC9EaZWA0TSGps9ZYU+wvXN/cdvjwdMP+qcyJuH0eka1juCCBYMzuT5A5fFEhO3c2Bn5N/P5p/IvdqieIFFt7IMogU9wuhhphY+Rdedkp0oZ3LI7u7xLPCp7EJWn+7HwfeIHP1Y2VA9uMmrEYqLb/dOpTHBxsiS9Kk3AAyc9ljksWio6re1e3e6g1D18utzfmpy54gHp1FvcwYpzOyvj4</vt:lpwstr>
  </property>
  <property fmtid="{D5CDD505-2E9C-101B-9397-08002B2CF9AE}" pid="44" name="x1ye=46">
    <vt:lpwstr>Hiqqjt4inuB6N+l1sBRZLS6qiQn6fcIhP8lBYDI2e7IEH+aj/UfikGnNtk4uXN2nHbI4S84lHYxktvU+xilu+bcEztTWm9tmZAUQXR1IdxdlleELKvzFk3uLG68cV5uNZAvxYa/y1duvaw8pI3tGg4+nmARYdVOfjRv1h/h9Z+K6HZbD6Yeu1FvnZtVk+kIq9QeEQgiHVaNU/qkF3VEznKpK2QGLbeZf5inYOzfbPmy1HQTD963F2qq/OIM5zy6</vt:lpwstr>
  </property>
  <property fmtid="{D5CDD505-2E9C-101B-9397-08002B2CF9AE}" pid="45" name="x1ye=47">
    <vt:lpwstr>LkusGohxu3KeMdr0gyj6AfNPWzglvOpKMb6Dwqwuh9WR8KrDE3rOZ9dG2QRjC5+YI79hA27+sV2oecVbC/IXs9bXqINSBJ0L1q9+siGGY8mmkXlgnTeqDkhBDVwfnOIVzIP3J/TDKoJupRu4Pu6ziGDJ+sjUkIcwx7MmFiSmxHzU+eeGNCgKl4QiFNEa0a7eV+CidTfOh2ocllJs/SaRHsU4ywuJp+Kwj4/ypN6qNiHh1UT4l4biOiEpFtVU9e3</vt:lpwstr>
  </property>
  <property fmtid="{D5CDD505-2E9C-101B-9397-08002B2CF9AE}" pid="46" name="x1ye=48">
    <vt:lpwstr>XjK9zBkbOHS7OFK2rky4HyiipgPuYVOY4+oToJAEEFOZjbCfZ2+vvrsJs5vbm8hv02ICyeaaE2D56z8iB5UWWEsomOyCTq43sV/DACeNQvjabH6EIs62X4Xc9cAUGhAPXEBzq4ugHq6fP1l0mIgPr/tKxGq/RSWTC2oWRYbtGC2/bMaok6p51Q8ZVDo9y5WwwGZRBpCBbGyYSzKkrjc5Vyf8HPyM7+kQ2XoMJPTvtD0vuM7Ze523FxwH4BaJcmz</vt:lpwstr>
  </property>
  <property fmtid="{D5CDD505-2E9C-101B-9397-08002B2CF9AE}" pid="47" name="x1ye=49">
    <vt:lpwstr>aHlMB/CNNZb7a39gv2fFdRWBESHZNfoT280YrTHQaK4h7mka6rlUGiHP9xLgFydeUMHw+NXi2lT50su1kK1ABtXJ6PYz2pfVDoqeu8ROHLYEb6FeHrUS5j6VqVEPra9iTVh7lHOognsH4PMhVJrEpVPzRUvqTJiNB9bOan4iPM+uvXrZiDFgckGyieOE2+3ytLFo3HmyKYeld7XdzlEWyYBRdPX1crYmWjpMJkanQtJvwnwVhGQAL6ei9TUIR8+</vt:lpwstr>
  </property>
  <property fmtid="{D5CDD505-2E9C-101B-9397-08002B2CF9AE}" pid="48" name="x1ye=5">
    <vt:lpwstr>K0r3MHF36bYN3iz3QJ0M+C5TH8UXzmMxKelspXfxm54h9tnRy6rKxkA16lmGO5fdSINhlndCFiPzKMEFvL6swAA3m5LW5Z9p91z7TB3n5HJzUz5CK659qbFlO3VJLbUoYN7IXFroIvFl4o6XJ/t5btqb9zlEFf+D0L8eEu2LEKpVpGrIsUDQ15dK0D0QoVc+2368TCOrct+X4OyO3UtjvlfhVAKA0jmVBx9YwsoWhjXiZaii6LFlRVe6TRKHl54</vt:lpwstr>
  </property>
  <property fmtid="{D5CDD505-2E9C-101B-9397-08002B2CF9AE}" pid="49" name="x1ye=50">
    <vt:lpwstr>LA3IRpkx3v3DWt0F0uGCYHfWO2EoZY49FZ8efUinr+QnLRHFIrL89dlF01erUfUYO+MJpJ7MmcLOXmfWEgYzCEV28Rsumq/Hl+YAit2L5UoXlUR8Onbab+T4clTp69Rxkn9uIrj01arZRi30jE46XC7so03+UZlOG6Iz0cgEX7MshZOCq+IgVaP/w57gn4qprldL8hLOkYWLMZbIKu/SIEqI2tiQ+M7tlJo3JR6pRFkG7aAAUqYd64JwIc/n6ny</vt:lpwstr>
  </property>
  <property fmtid="{D5CDD505-2E9C-101B-9397-08002B2CF9AE}" pid="50" name="x1ye=51">
    <vt:lpwstr>Gwuqs1gvp/BR7ZmaJYBduVEvAdn7St8a4myFTuczkkFkXqjWHT/zdz21B/dV3Znz95ujCQJAL8cDSVPX/w8CNKQtsbDQo2cSNLhawvprCIGlJpqJJhb3udMOpbMXftKdUm8NmaA3E+HCyuoWMibFEP4eG6nFKks+2LXI+96SleLQip9mFvLTnpdf7HaeXS54Ls78RgFVKTV/JVmtL7X+urMKNF94+snAJHDelDdjS7Xk7aNK4CSXJUK2sP1Z5tG</vt:lpwstr>
  </property>
  <property fmtid="{D5CDD505-2E9C-101B-9397-08002B2CF9AE}" pid="51" name="x1ye=52">
    <vt:lpwstr>TfRk1bpzB5rLjPPqvLiE9Rlzxj5sLTbQxR/asRRDmObhmBqmiCv69kHztscVAlRHbGbvW0Bip30REhud76jMp2dUVtsbrwOWv8sQVteCELVUgI3s9dzagc+CggyIdhR7s8zWeT+O4tHwDDkHj4xt1Z0OT9vMQj72V9zXfbDJl8N7JtO3MZrjOEIhbpMnn3///gPREEMw+DMAAA==</vt:lpwstr>
  </property>
  <property fmtid="{D5CDD505-2E9C-101B-9397-08002B2CF9AE}" pid="52" name="x1ye=6">
    <vt:lpwstr>5Z9Du0HDOZl0eZ70ybQc9RzIh/bKzIPBwHVuAY35g9jAMOAU++A8YwK4VCgIs/Sejrqs+karLdNVc1wVLnxMEXvAj799D7OaDH6d3TW1AUZHsFpiRXv6OVhCRKIRKphQclX0EEQi/cjhiBvIVFVlUxCjnUl6G28SvZTX/IkCmWYKmM4MWVSVP1/qc4lxQcsrw7XDYey88uxfa7vbusjcJ9xN8iRr+/3qmGE9ky2EZ0zMyY4AF8bFsIT84gDQ+lV</vt:lpwstr>
  </property>
  <property fmtid="{D5CDD505-2E9C-101B-9397-08002B2CF9AE}" pid="53" name="x1ye=7">
    <vt:lpwstr>3jIDFnBHvDxQf/cHvFrn+GB4pYkjd0S2VWwk6VPXJEJKD7vbutDuNHiFprw2HSK7FYo9Oq4GRdUUspJaZyE9g+xcgSBJ48aQnZsuqSpDzyLtDghJc+hP7BgOKdb2Tw9yaw70kuh932EPTo44I2xAhlUIkIR9z3vj4J1EV82aP+iZ0UPLrLy2yGnlF4X/Nh1KdSyTbi6osyQYEXmrc/b34zO8+M50Fl9qbMuL3DKUqva+GO1XsHdrJuoW1E8/T4+</vt:lpwstr>
  </property>
  <property fmtid="{D5CDD505-2E9C-101B-9397-08002B2CF9AE}" pid="54" name="x1ye=8">
    <vt:lpwstr>Cxf4ZtzmwifPCPnuZGuPwDp0tMcUXN9dOz31ns5wDiwGWuYXyPAPTH6Y0dyi8lvAodWQrRIIiloI9RPHqbA3wGrflUiTS6ahdZdilxuPYU4usM9DqxbtLlw8v5v5vyiNZBLzWWLGrLNqkEwPMX6OgZ2kwFBCn5rDFl3CObGetqGL8vLXAKJLjMPrNUOX62boha2yj69vwfqWIXykpadmsYrWGjNxK9Y4D5W9LNfsNSGU7+1QKe6XbnB1cn/3ona</vt:lpwstr>
  </property>
  <property fmtid="{D5CDD505-2E9C-101B-9397-08002B2CF9AE}" pid="55" name="x1ye=9">
    <vt:lpwstr>SxvdoVPXygA4DfZtcF+MOgSz3yZvzOXVMGvXE8N1eGz2PLmLOD4DLB628oVDCKmSZ+RSmzee81g00ur8CUgo67LpKc4s8hVjL79B/WCragZqcltr3VdO8hZdCSp7D0PO4enpS+9QCph32a1EYMX2vXTNL4bjo0m73X2rl23iIqfSijFBreEC3/K7DQWvT5JdRtw+KowZYy+kadjkuaLVN+aWnz5sADtSwnxYCfKnDF0gVuEnY7RzeJc4C0DFekc</vt:lpwstr>
  </property>
</Properties>
</file>